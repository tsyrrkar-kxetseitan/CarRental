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831E" w14:textId="77777777" w:rsidR="00637EDA" w:rsidRPr="00C4546C" w:rsidRDefault="00637EDA">
      <w:pPr>
        <w:rPr>
          <w:lang w:val="pt-PT"/>
        </w:rPr>
      </w:pPr>
    </w:p>
    <w:p w14:paraId="2038ADAD" w14:textId="5A921717" w:rsidR="00B32F75" w:rsidRPr="00B32F75" w:rsidRDefault="00B32F75" w:rsidP="00B32F75">
      <w:pPr>
        <w:jc w:val="center"/>
        <w:rPr>
          <w:b/>
          <w:bCs/>
          <w:sz w:val="36"/>
          <w:szCs w:val="36"/>
        </w:rPr>
      </w:pPr>
      <w:r w:rsidRPr="00B32F75">
        <w:rPr>
          <w:b/>
          <w:bCs/>
          <w:sz w:val="36"/>
          <w:szCs w:val="36"/>
        </w:rPr>
        <w:t>Weekly Activity Report of Team “</w:t>
      </w:r>
      <w:r w:rsidR="00C372F1">
        <w:rPr>
          <w:b/>
          <w:bCs/>
          <w:sz w:val="36"/>
          <w:szCs w:val="36"/>
        </w:rPr>
        <w:t>Road Runners</w:t>
      </w:r>
      <w:r w:rsidRPr="00B32F75">
        <w:rPr>
          <w:b/>
          <w:bCs/>
          <w:sz w:val="36"/>
          <w:szCs w:val="36"/>
        </w:rPr>
        <w:t>”</w:t>
      </w:r>
    </w:p>
    <w:p w14:paraId="396B7846" w14:textId="5FEC738D" w:rsidR="00B32F75" w:rsidRPr="00B32F75" w:rsidRDefault="00B32F75" w:rsidP="00B32F75">
      <w:pPr>
        <w:jc w:val="center"/>
        <w:rPr>
          <w:b/>
          <w:bCs/>
          <w:sz w:val="36"/>
          <w:szCs w:val="36"/>
        </w:rPr>
      </w:pPr>
      <w:r w:rsidRPr="00B32F75">
        <w:rPr>
          <w:b/>
          <w:bCs/>
          <w:sz w:val="36"/>
          <w:szCs w:val="36"/>
        </w:rPr>
        <w:t xml:space="preserve">for the period </w:t>
      </w:r>
      <w:r w:rsidR="000D1C31">
        <w:rPr>
          <w:b/>
          <w:bCs/>
          <w:sz w:val="36"/>
          <w:szCs w:val="36"/>
        </w:rPr>
        <w:t>27</w:t>
      </w:r>
      <w:r w:rsidRPr="00B32F75">
        <w:rPr>
          <w:b/>
          <w:bCs/>
          <w:sz w:val="36"/>
          <w:szCs w:val="36"/>
        </w:rPr>
        <w:t>/</w:t>
      </w:r>
      <w:r w:rsidR="000D1C31">
        <w:rPr>
          <w:b/>
          <w:bCs/>
          <w:sz w:val="36"/>
          <w:szCs w:val="36"/>
        </w:rPr>
        <w:t>04</w:t>
      </w:r>
      <w:r w:rsidRPr="00B32F75">
        <w:rPr>
          <w:b/>
          <w:bCs/>
          <w:sz w:val="36"/>
          <w:szCs w:val="36"/>
        </w:rPr>
        <w:t>/</w:t>
      </w:r>
      <w:r w:rsidR="00C372F1">
        <w:rPr>
          <w:b/>
          <w:bCs/>
          <w:sz w:val="36"/>
          <w:szCs w:val="36"/>
        </w:rPr>
        <w:t>2026</w:t>
      </w:r>
      <w:r w:rsidRPr="00B32F75">
        <w:rPr>
          <w:b/>
          <w:bCs/>
          <w:sz w:val="36"/>
          <w:szCs w:val="36"/>
        </w:rPr>
        <w:t xml:space="preserve"> – </w:t>
      </w:r>
      <w:r w:rsidR="000D1C31">
        <w:rPr>
          <w:b/>
          <w:bCs/>
          <w:sz w:val="36"/>
          <w:szCs w:val="36"/>
        </w:rPr>
        <w:t>10</w:t>
      </w:r>
      <w:r w:rsidRPr="00B32F75">
        <w:rPr>
          <w:b/>
          <w:bCs/>
          <w:sz w:val="36"/>
          <w:szCs w:val="36"/>
        </w:rPr>
        <w:t>/</w:t>
      </w:r>
      <w:r w:rsidR="000D1C31">
        <w:rPr>
          <w:b/>
          <w:bCs/>
          <w:sz w:val="36"/>
          <w:szCs w:val="36"/>
        </w:rPr>
        <w:t>05</w:t>
      </w:r>
      <w:r w:rsidRPr="00B32F75">
        <w:rPr>
          <w:b/>
          <w:bCs/>
          <w:sz w:val="36"/>
          <w:szCs w:val="36"/>
        </w:rPr>
        <w:t>/</w:t>
      </w:r>
      <w:r w:rsidR="00C372F1">
        <w:rPr>
          <w:b/>
          <w:bCs/>
          <w:sz w:val="36"/>
          <w:szCs w:val="36"/>
        </w:rPr>
        <w:t>2026</w:t>
      </w:r>
    </w:p>
    <w:p w14:paraId="59AADF89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0B4E6D27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5ABE3799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4E67DEE5" w14:textId="77777777" w:rsidR="00637EDA" w:rsidRPr="00C4546C" w:rsidRDefault="00637EDA">
      <w:pPr>
        <w:jc w:val="center"/>
        <w:rPr>
          <w:b/>
          <w:bCs/>
          <w:lang w:val="pt-PT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87"/>
      </w:tblGrid>
      <w:tr w:rsidR="00637EDA" w14:paraId="5C834417" w14:textId="77777777" w:rsidTr="3637A11C">
        <w:trPr>
          <w:trHeight w:val="276"/>
        </w:trPr>
        <w:tc>
          <w:tcPr>
            <w:tcW w:w="1138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1DEC9C4" w14:textId="119A9471" w:rsidR="00637EDA" w:rsidRDefault="00637EDA">
            <w:pPr>
              <w:snapToGrid w:val="0"/>
            </w:pPr>
            <w:r>
              <w:t>Aut</w:t>
            </w:r>
            <w:r w:rsidR="00B32F75">
              <w:t>h</w:t>
            </w:r>
            <w:r>
              <w:t>or:</w:t>
            </w:r>
            <w:r w:rsidR="7AF1DA8C">
              <w:t xml:space="preserve"> </w:t>
            </w:r>
            <w:r w:rsidR="000D1C31">
              <w:t>Mastan Andrei-Mircea</w:t>
            </w:r>
          </w:p>
          <w:p w14:paraId="5AEF1E1F" w14:textId="0404EEE9" w:rsidR="00637EDA" w:rsidRDefault="00637EDA">
            <w:pPr>
              <w:snapToGrid w:val="0"/>
            </w:pPr>
            <w:r>
              <w:t>Reviewer:</w:t>
            </w:r>
            <w:r w:rsidR="000D1C31">
              <w:t xml:space="preserve"> </w:t>
            </w:r>
            <w:r w:rsidR="000D1C31">
              <w:t>Mastan Andrei-Mircea</w:t>
            </w:r>
          </w:p>
          <w:p w14:paraId="226374C4" w14:textId="4C4E111F" w:rsidR="00637EDA" w:rsidRDefault="00637EDA">
            <w:pPr>
              <w:snapToGrid w:val="0"/>
            </w:pPr>
            <w:r>
              <w:t>Ap</w:t>
            </w:r>
            <w:r w:rsidR="00B32F75">
              <w:t>proved by</w:t>
            </w:r>
            <w:r>
              <w:t xml:space="preserve">: </w:t>
            </w:r>
            <w:r w:rsidR="000D1C31">
              <w:t>Mastan Andrei-Mircea</w:t>
            </w:r>
          </w:p>
        </w:tc>
      </w:tr>
    </w:tbl>
    <w:p w14:paraId="32D80BBC" w14:textId="77777777" w:rsidR="00637EDA" w:rsidRDefault="00637EDA">
      <w:pPr>
        <w:rPr>
          <w:b/>
          <w:bCs/>
        </w:rPr>
      </w:pPr>
    </w:p>
    <w:p w14:paraId="2546FBEC" w14:textId="77777777" w:rsidR="00637EDA" w:rsidRDefault="00637EDA">
      <w:pPr>
        <w:rPr>
          <w:b/>
          <w:bCs/>
        </w:rPr>
      </w:pPr>
    </w:p>
    <w:p w14:paraId="2F3B514C" w14:textId="77777777" w:rsidR="00637EDA" w:rsidRDefault="00637EDA">
      <w:pPr>
        <w:rPr>
          <w:b/>
          <w:bCs/>
        </w:rPr>
      </w:pPr>
    </w:p>
    <w:p w14:paraId="11AA8BCE" w14:textId="28A0340F" w:rsidR="00637EDA" w:rsidRDefault="00AC71EF">
      <w:pPr>
        <w:numPr>
          <w:ilvl w:val="0"/>
          <w:numId w:val="2"/>
        </w:numPr>
        <w:rPr>
          <w:b/>
          <w:bCs/>
        </w:rPr>
      </w:pPr>
      <w:r w:rsidRPr="00AC71EF">
        <w:rPr>
          <w:b/>
          <w:bCs/>
        </w:rPr>
        <w:t>Activities and Results Achieved by the Team Leader</w:t>
      </w:r>
      <w:r w:rsidR="00637EDA">
        <w:rPr>
          <w:b/>
          <w:bCs/>
        </w:rPr>
        <w:t>:</w:t>
      </w:r>
    </w:p>
    <w:p w14:paraId="56C22458" w14:textId="77777777" w:rsidR="001E6800" w:rsidRDefault="001E6800">
      <w:pPr>
        <w:rPr>
          <w:b/>
          <w:bCs/>
        </w:rPr>
      </w:pPr>
    </w:p>
    <w:p w14:paraId="70F91AE2" w14:textId="1F676C2A" w:rsidR="001E6800" w:rsidRDefault="001E6800">
      <w:pPr>
        <w:rPr>
          <w:b/>
          <w:bCs/>
        </w:rPr>
      </w:pPr>
      <w:r w:rsidRPr="3637A11C">
        <w:rPr>
          <w:b/>
          <w:bCs/>
        </w:rPr>
        <w:t xml:space="preserve">Student: </w:t>
      </w:r>
      <w:r w:rsidR="00DB375D">
        <w:rPr>
          <w:b/>
          <w:bCs/>
        </w:rPr>
        <w:t>Mastan Andrei-Mircea</w:t>
      </w:r>
    </w:p>
    <w:p w14:paraId="1F8944EB" w14:textId="77777777" w:rsidR="001E6800" w:rsidRDefault="001E6800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05"/>
        <w:gridCol w:w="3463"/>
        <w:gridCol w:w="970"/>
      </w:tblGrid>
      <w:tr w:rsidR="00C4546C" w14:paraId="3350704F" w14:textId="77777777" w:rsidTr="3637A11C">
        <w:trPr>
          <w:trHeight w:val="276"/>
        </w:trPr>
        <w:tc>
          <w:tcPr>
            <w:tcW w:w="410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7025A5BD" w14:textId="51965663" w:rsidR="00C4546C" w:rsidRDefault="00C4546C">
            <w:pPr>
              <w:pStyle w:val="TableContents"/>
              <w:snapToGrid w:val="0"/>
            </w:pPr>
            <w:r>
              <w:t>Act</w:t>
            </w:r>
            <w:r w:rsidR="00AC71EF">
              <w:t>ivity</w:t>
            </w:r>
          </w:p>
        </w:tc>
        <w:tc>
          <w:tcPr>
            <w:tcW w:w="3463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2" w:space="0" w:color="000000" w:themeColor="text1"/>
            </w:tcBorders>
          </w:tcPr>
          <w:p w14:paraId="6F54309A" w14:textId="16BCF8B3" w:rsidR="00C4546C" w:rsidRDefault="00C4546C">
            <w:pPr>
              <w:pStyle w:val="TableContents"/>
              <w:snapToGrid w:val="0"/>
            </w:pPr>
            <w:r>
              <w:t>Re</w:t>
            </w:r>
            <w:r w:rsidR="00AC71EF">
              <w:t>sult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0BD98859" w14:textId="27F0D5BC" w:rsidR="00C4546C" w:rsidRDefault="00AC71EF">
            <w:pPr>
              <w:pStyle w:val="TableContents"/>
              <w:snapToGrid w:val="0"/>
            </w:pPr>
            <w:r>
              <w:t>Time Spent</w:t>
            </w:r>
          </w:p>
        </w:tc>
      </w:tr>
      <w:tr w:rsidR="00C4546C" w14:paraId="679AAE50" w14:textId="77777777" w:rsidTr="3637A11C">
        <w:trPr>
          <w:trHeight w:val="276"/>
        </w:trPr>
        <w:tc>
          <w:tcPr>
            <w:tcW w:w="410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FF16675" w14:textId="172A2C4C" w:rsidR="00C4546C" w:rsidRDefault="00C4546C">
            <w:pPr>
              <w:pStyle w:val="TableContents"/>
              <w:snapToGrid w:val="0"/>
            </w:pPr>
          </w:p>
        </w:tc>
        <w:tc>
          <w:tcPr>
            <w:tcW w:w="3463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2" w:space="0" w:color="000000" w:themeColor="text1"/>
            </w:tcBorders>
          </w:tcPr>
          <w:p w14:paraId="5AF47596" w14:textId="51013BA7" w:rsidR="00C4546C" w:rsidRDefault="00C4546C">
            <w:pPr>
              <w:pStyle w:val="TableContents"/>
              <w:snapToGrid w:val="0"/>
            </w:pP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6F4FE896" w14:textId="20D31A78" w:rsidR="00C4546C" w:rsidRDefault="00C4546C">
            <w:pPr>
              <w:pStyle w:val="TableContents"/>
              <w:snapToGrid w:val="0"/>
            </w:pPr>
          </w:p>
        </w:tc>
      </w:tr>
      <w:tr w:rsidR="00C4546C" w14:paraId="51AA5BDB" w14:textId="77777777" w:rsidTr="3637A11C">
        <w:trPr>
          <w:trHeight w:val="276"/>
        </w:trPr>
        <w:tc>
          <w:tcPr>
            <w:tcW w:w="410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41E1B97" w14:textId="2D8A5E76" w:rsidR="00C4546C" w:rsidRDefault="00C4546C" w:rsidP="3637A11C">
            <w:pPr>
              <w:pStyle w:val="TableContents"/>
              <w:numPr>
                <w:ilvl w:val="0"/>
                <w:numId w:val="1"/>
              </w:numPr>
              <w:snapToGrid w:val="0"/>
            </w:pPr>
          </w:p>
        </w:tc>
        <w:tc>
          <w:tcPr>
            <w:tcW w:w="3463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2" w:space="0" w:color="000000" w:themeColor="text1"/>
            </w:tcBorders>
          </w:tcPr>
          <w:p w14:paraId="0215323F" w14:textId="77777777" w:rsidR="00C4546C" w:rsidRDefault="00C4546C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02354BD2" w14:textId="77777777" w:rsidR="00C4546C" w:rsidRDefault="00C4546C">
            <w:pPr>
              <w:pStyle w:val="TableContents"/>
              <w:snapToGrid w:val="0"/>
            </w:pPr>
            <w:r>
              <w:t>...</w:t>
            </w:r>
          </w:p>
        </w:tc>
      </w:tr>
    </w:tbl>
    <w:p w14:paraId="0F92C39D" w14:textId="77777777" w:rsidR="00637EDA" w:rsidRDefault="00637EDA"/>
    <w:p w14:paraId="0C670ED1" w14:textId="77777777" w:rsidR="00637EDA" w:rsidRDefault="00637EDA">
      <w:pPr>
        <w:rPr>
          <w:b/>
          <w:bCs/>
        </w:rPr>
      </w:pPr>
    </w:p>
    <w:p w14:paraId="68B024EA" w14:textId="742DFA01" w:rsidR="00637EDA" w:rsidRDefault="00D46BE4">
      <w:pPr>
        <w:numPr>
          <w:ilvl w:val="0"/>
          <w:numId w:val="2"/>
        </w:numPr>
        <w:rPr>
          <w:b/>
          <w:bCs/>
        </w:rPr>
      </w:pPr>
      <w:r w:rsidRPr="00D46BE4">
        <w:rPr>
          <w:b/>
          <w:bCs/>
        </w:rPr>
        <w:t>Activities and Results of the Developers</w:t>
      </w:r>
      <w:r w:rsidR="00637EDA">
        <w:rPr>
          <w:b/>
          <w:bCs/>
        </w:rPr>
        <w:t xml:space="preserve">: </w:t>
      </w:r>
    </w:p>
    <w:p w14:paraId="48851FAA" w14:textId="77777777" w:rsidR="00637EDA" w:rsidRDefault="00637EDA">
      <w:pPr>
        <w:rPr>
          <w:b/>
          <w:bCs/>
        </w:rPr>
      </w:pPr>
    </w:p>
    <w:p w14:paraId="361CA3DC" w14:textId="7CEB667F" w:rsidR="00637EDA" w:rsidRDefault="00637EDA">
      <w:pPr>
        <w:rPr>
          <w:b/>
          <w:bCs/>
        </w:rPr>
      </w:pPr>
      <w:r>
        <w:rPr>
          <w:b/>
          <w:bCs/>
        </w:rPr>
        <w:t xml:space="preserve"> Student: </w:t>
      </w:r>
      <w:r w:rsidR="00DB375D">
        <w:rPr>
          <w:b/>
          <w:bCs/>
        </w:rPr>
        <w:t xml:space="preserve">Moga Anton-Ioan </w:t>
      </w:r>
      <w:r>
        <w:rPr>
          <w:b/>
          <w:bCs/>
        </w:rPr>
        <w:t xml:space="preserve"> </w:t>
      </w:r>
    </w:p>
    <w:p w14:paraId="03C7065E" w14:textId="77777777" w:rsidR="00637EDA" w:rsidRDefault="00637EDA">
      <w:pPr>
        <w:rPr>
          <w:b/>
          <w:bCs/>
        </w:rPr>
      </w:pPr>
    </w:p>
    <w:tbl>
      <w:tblPr>
        <w:tblW w:w="1139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637EDA" w14:paraId="71CFE886" w14:textId="77777777" w:rsidTr="00DB375D">
        <w:trPr>
          <w:trHeight w:val="276"/>
        </w:trPr>
        <w:tc>
          <w:tcPr>
            <w:tcW w:w="447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054BF6A7" w14:textId="03145FD5" w:rsidR="00637EDA" w:rsidRDefault="00637EDA">
            <w:pPr>
              <w:pStyle w:val="TableContents"/>
              <w:snapToGrid w:val="0"/>
            </w:pPr>
            <w:r>
              <w:t>Activ</w:t>
            </w:r>
            <w:r w:rsidR="00D46BE4">
              <w:t>ity</w:t>
            </w:r>
          </w:p>
        </w:tc>
        <w:tc>
          <w:tcPr>
            <w:tcW w:w="192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</w:tcBorders>
          </w:tcPr>
          <w:p w14:paraId="4E42287A" w14:textId="1FE00915" w:rsidR="00637EDA" w:rsidRPr="00C4546C" w:rsidRDefault="00D46BE4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</w:p>
        </w:tc>
        <w:tc>
          <w:tcPr>
            <w:tcW w:w="214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</w:tcBorders>
          </w:tcPr>
          <w:p w14:paraId="5B17B8EB" w14:textId="47C4D9BF" w:rsidR="00637EDA" w:rsidRDefault="00D46BE4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  <w:right w:val="single" w:sz="1" w:space="0" w:color="000000" w:themeColor="text1"/>
            </w:tcBorders>
          </w:tcPr>
          <w:p w14:paraId="381DFF17" w14:textId="77777777" w:rsidR="00637EDA" w:rsidRDefault="00637EDA">
            <w:pPr>
              <w:pStyle w:val="TableContents"/>
              <w:snapToGrid w:val="0"/>
            </w:pPr>
            <w:r>
              <w:t>Review</w:t>
            </w:r>
          </w:p>
        </w:tc>
      </w:tr>
      <w:tr w:rsidR="00637EDA" w14:paraId="0C402BD4" w14:textId="77777777" w:rsidTr="00DB375D">
        <w:trPr>
          <w:trHeight w:val="276"/>
        </w:trPr>
        <w:tc>
          <w:tcPr>
            <w:tcW w:w="447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4" w:space="0" w:color="auto"/>
            </w:tcBorders>
          </w:tcPr>
          <w:p w14:paraId="50184E58" w14:textId="26EDA5D0" w:rsidR="00637EDA" w:rsidRDefault="00637EDA">
            <w:pPr>
              <w:pStyle w:val="TableContents"/>
              <w:snapToGrid w:val="0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74F0" w14:textId="1EFD1A78" w:rsidR="00637EDA" w:rsidRDefault="00637EDA">
            <w:pPr>
              <w:pStyle w:val="TableContents"/>
              <w:snapToGrid w:val="0"/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F566" w14:textId="166C12B0" w:rsidR="00637EDA" w:rsidRDefault="00637EDA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3E92" w14:textId="7AF95683" w:rsidR="00637EDA" w:rsidRDefault="00637EDA">
            <w:pPr>
              <w:pStyle w:val="TableContents"/>
              <w:snapToGrid w:val="0"/>
            </w:pPr>
          </w:p>
        </w:tc>
      </w:tr>
      <w:tr w:rsidR="00637EDA" w14:paraId="262BD099" w14:textId="77777777" w:rsidTr="00DB375D">
        <w:trPr>
          <w:trHeight w:val="276"/>
        </w:trPr>
        <w:tc>
          <w:tcPr>
            <w:tcW w:w="447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4DE0DC1" w14:textId="2169E99E" w:rsidR="00DB375D" w:rsidRDefault="00DB375D">
            <w:pPr>
              <w:pStyle w:val="TableContents"/>
              <w:snapToGrid w:val="0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 w:themeColor="text1"/>
              <w:bottom w:val="single" w:sz="1" w:space="0" w:color="000000" w:themeColor="text1"/>
              <w:right w:val="single" w:sz="4" w:space="0" w:color="auto"/>
            </w:tcBorders>
          </w:tcPr>
          <w:p w14:paraId="25C25F42" w14:textId="77777777" w:rsidR="00637EDA" w:rsidRDefault="00637EDA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3F05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 w:themeColor="text1"/>
              <w:right w:val="single" w:sz="1" w:space="0" w:color="000000" w:themeColor="text1"/>
            </w:tcBorders>
          </w:tcPr>
          <w:p w14:paraId="58F766B3" w14:textId="77777777" w:rsidR="00637EDA" w:rsidRDefault="00637EDA">
            <w:pPr>
              <w:pStyle w:val="TableContents"/>
              <w:snapToGrid w:val="0"/>
            </w:pPr>
            <w:r>
              <w:t>...</w:t>
            </w:r>
          </w:p>
        </w:tc>
      </w:tr>
    </w:tbl>
    <w:p w14:paraId="021913CF" w14:textId="2977AF24" w:rsidR="00DB375D" w:rsidRDefault="00DB375D" w:rsidP="00DB375D">
      <w:pPr>
        <w:rPr>
          <w:b/>
          <w:bCs/>
        </w:rPr>
      </w:pPr>
      <w:r>
        <w:rPr>
          <w:b/>
          <w:bCs/>
        </w:rPr>
        <w:t>Student: Kerestely Alexandru</w:t>
      </w:r>
    </w:p>
    <w:p w14:paraId="36438655" w14:textId="77777777" w:rsidR="00DB375D" w:rsidRDefault="00DB375D" w:rsidP="00DB375D">
      <w:pPr>
        <w:rPr>
          <w:b/>
          <w:bCs/>
        </w:rPr>
      </w:pPr>
    </w:p>
    <w:p w14:paraId="1719AFB6" w14:textId="77777777" w:rsidR="00DB375D" w:rsidRDefault="00DB375D" w:rsidP="00DB375D">
      <w:pPr>
        <w:rPr>
          <w:b/>
          <w:bCs/>
        </w:rPr>
      </w:pPr>
    </w:p>
    <w:tbl>
      <w:tblPr>
        <w:tblW w:w="1139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DB375D" w14:paraId="7FEDF064" w14:textId="77777777" w:rsidTr="00DB375D">
        <w:trPr>
          <w:trHeight w:val="276"/>
        </w:trPr>
        <w:tc>
          <w:tcPr>
            <w:tcW w:w="447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4F76A5D8" w14:textId="77777777" w:rsidR="00DB375D" w:rsidRDefault="00DB375D" w:rsidP="004E7C9B">
            <w:pPr>
              <w:pStyle w:val="TableContents"/>
              <w:snapToGrid w:val="0"/>
            </w:pPr>
            <w:r>
              <w:t>Activity</w:t>
            </w:r>
          </w:p>
        </w:tc>
        <w:tc>
          <w:tcPr>
            <w:tcW w:w="192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</w:tcBorders>
          </w:tcPr>
          <w:p w14:paraId="15C54050" w14:textId="70C91CE7" w:rsidR="00DB375D" w:rsidRPr="00C4546C" w:rsidRDefault="00DB375D" w:rsidP="004E7C9B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</w:p>
        </w:tc>
        <w:tc>
          <w:tcPr>
            <w:tcW w:w="214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</w:tcBorders>
          </w:tcPr>
          <w:p w14:paraId="4B4105AB" w14:textId="77777777" w:rsidR="00DB375D" w:rsidRDefault="00DB375D" w:rsidP="004E7C9B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  <w:right w:val="single" w:sz="1" w:space="0" w:color="000000" w:themeColor="text1"/>
            </w:tcBorders>
          </w:tcPr>
          <w:p w14:paraId="18834B56" w14:textId="77777777" w:rsidR="00DB375D" w:rsidRDefault="00DB375D" w:rsidP="004E7C9B">
            <w:pPr>
              <w:pStyle w:val="TableContents"/>
              <w:snapToGrid w:val="0"/>
            </w:pPr>
            <w:r>
              <w:t>Review</w:t>
            </w:r>
          </w:p>
        </w:tc>
      </w:tr>
      <w:tr w:rsidR="00DB375D" w14:paraId="255B9B73" w14:textId="77777777" w:rsidTr="00DB375D">
        <w:trPr>
          <w:trHeight w:val="276"/>
        </w:trPr>
        <w:tc>
          <w:tcPr>
            <w:tcW w:w="447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4" w:space="0" w:color="auto"/>
            </w:tcBorders>
          </w:tcPr>
          <w:p w14:paraId="662C1779" w14:textId="3FC5C6D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7392" w14:textId="7777777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7020" w14:textId="7777777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2510" w14:textId="77777777" w:rsidR="00DB375D" w:rsidRDefault="00DB375D" w:rsidP="004E7C9B">
            <w:pPr>
              <w:pStyle w:val="TableContents"/>
              <w:snapToGrid w:val="0"/>
            </w:pPr>
          </w:p>
        </w:tc>
      </w:tr>
      <w:tr w:rsidR="00DB375D" w14:paraId="7ABD1B48" w14:textId="77777777" w:rsidTr="00DB375D">
        <w:trPr>
          <w:trHeight w:val="276"/>
        </w:trPr>
        <w:tc>
          <w:tcPr>
            <w:tcW w:w="447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6675871" w14:textId="77341F1F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 w:themeColor="text1"/>
              <w:bottom w:val="single" w:sz="1" w:space="0" w:color="000000" w:themeColor="text1"/>
              <w:right w:val="single" w:sz="4" w:space="0" w:color="auto"/>
            </w:tcBorders>
          </w:tcPr>
          <w:p w14:paraId="05B8B817" w14:textId="77777777" w:rsidR="00DB375D" w:rsidRDefault="00DB375D" w:rsidP="004E7C9B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FBA9" w14:textId="7777777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 w:themeColor="text1"/>
              <w:right w:val="single" w:sz="1" w:space="0" w:color="000000" w:themeColor="text1"/>
            </w:tcBorders>
          </w:tcPr>
          <w:p w14:paraId="7B1549CC" w14:textId="77777777" w:rsidR="00DB375D" w:rsidRDefault="00DB375D" w:rsidP="004E7C9B">
            <w:pPr>
              <w:pStyle w:val="TableContents"/>
              <w:snapToGrid w:val="0"/>
            </w:pPr>
            <w:r>
              <w:t>...</w:t>
            </w:r>
          </w:p>
        </w:tc>
      </w:tr>
    </w:tbl>
    <w:p w14:paraId="7005EBB8" w14:textId="76A4C868" w:rsidR="00DB375D" w:rsidRDefault="00DB375D" w:rsidP="00DB375D">
      <w:pPr>
        <w:rPr>
          <w:b/>
          <w:bCs/>
        </w:rPr>
      </w:pPr>
      <w:r>
        <w:rPr>
          <w:b/>
          <w:bCs/>
        </w:rPr>
        <w:t>Student: Papuc Sergiu-Ioan</w:t>
      </w:r>
    </w:p>
    <w:p w14:paraId="2E30ED1A" w14:textId="77777777" w:rsidR="00DB375D" w:rsidRDefault="00DB375D" w:rsidP="00DB375D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DB375D" w14:paraId="7ED871A8" w14:textId="77777777" w:rsidTr="004E7C9B">
        <w:trPr>
          <w:trHeight w:val="276"/>
        </w:trPr>
        <w:tc>
          <w:tcPr>
            <w:tcW w:w="447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2604D0A5" w14:textId="77777777" w:rsidR="00DB375D" w:rsidRDefault="00DB375D" w:rsidP="004E7C9B">
            <w:pPr>
              <w:pStyle w:val="TableContents"/>
              <w:snapToGrid w:val="0"/>
            </w:pPr>
            <w:r>
              <w:t>Activity</w:t>
            </w:r>
          </w:p>
        </w:tc>
        <w:tc>
          <w:tcPr>
            <w:tcW w:w="192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</w:tcBorders>
          </w:tcPr>
          <w:p w14:paraId="21C50763" w14:textId="6E66C58C" w:rsidR="00DB375D" w:rsidRPr="00C4546C" w:rsidRDefault="00DB375D" w:rsidP="004E7C9B">
            <w:pPr>
              <w:pStyle w:val="TableContents"/>
              <w:snapToGrid w:val="0"/>
              <w:rPr>
                <w:lang w:val="pt-PT"/>
              </w:rPr>
            </w:pPr>
            <w:r w:rsidRPr="00D46BE4">
              <w:t xml:space="preserve">Number of Lines </w:t>
            </w:r>
            <w:r w:rsidRPr="00D46BE4">
              <w:lastRenderedPageBreak/>
              <w:t>of Code Written</w:t>
            </w:r>
          </w:p>
        </w:tc>
        <w:tc>
          <w:tcPr>
            <w:tcW w:w="214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</w:tcBorders>
          </w:tcPr>
          <w:p w14:paraId="1EB91258" w14:textId="77777777" w:rsidR="00DB375D" w:rsidRDefault="00DB375D" w:rsidP="004E7C9B">
            <w:pPr>
              <w:pStyle w:val="TableContents"/>
              <w:snapToGrid w:val="0"/>
            </w:pPr>
            <w:r>
              <w:lastRenderedPageBreak/>
              <w:t>Time Spent</w:t>
            </w:r>
          </w:p>
        </w:tc>
        <w:tc>
          <w:tcPr>
            <w:tcW w:w="2853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4" w:space="0" w:color="auto"/>
              <w:right w:val="single" w:sz="1" w:space="0" w:color="000000" w:themeColor="text1"/>
            </w:tcBorders>
          </w:tcPr>
          <w:p w14:paraId="3D018858" w14:textId="77777777" w:rsidR="00DB375D" w:rsidRDefault="00DB375D" w:rsidP="004E7C9B">
            <w:pPr>
              <w:pStyle w:val="TableContents"/>
              <w:snapToGrid w:val="0"/>
            </w:pPr>
            <w:r>
              <w:t>Review</w:t>
            </w:r>
          </w:p>
        </w:tc>
      </w:tr>
      <w:tr w:rsidR="00DB375D" w14:paraId="1836CFD5" w14:textId="77777777" w:rsidTr="004E7C9B">
        <w:trPr>
          <w:trHeight w:val="276"/>
        </w:trPr>
        <w:tc>
          <w:tcPr>
            <w:tcW w:w="447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4" w:space="0" w:color="auto"/>
            </w:tcBorders>
          </w:tcPr>
          <w:p w14:paraId="508D2421" w14:textId="2F02466A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E79E" w14:textId="7777777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8C3C" w14:textId="7777777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D2F5" w14:textId="77777777" w:rsidR="00DB375D" w:rsidRDefault="00DB375D" w:rsidP="004E7C9B">
            <w:pPr>
              <w:pStyle w:val="TableContents"/>
              <w:snapToGrid w:val="0"/>
            </w:pPr>
          </w:p>
        </w:tc>
      </w:tr>
      <w:tr w:rsidR="00DB375D" w14:paraId="14F2C3BB" w14:textId="77777777" w:rsidTr="004E7C9B">
        <w:trPr>
          <w:trHeight w:val="276"/>
        </w:trPr>
        <w:tc>
          <w:tcPr>
            <w:tcW w:w="447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9CFD528" w14:textId="0A6E254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 w:themeColor="text1"/>
              <w:bottom w:val="single" w:sz="1" w:space="0" w:color="000000" w:themeColor="text1"/>
              <w:right w:val="single" w:sz="4" w:space="0" w:color="auto"/>
            </w:tcBorders>
          </w:tcPr>
          <w:p w14:paraId="05310A8B" w14:textId="77777777" w:rsidR="00DB375D" w:rsidRDefault="00DB375D" w:rsidP="004E7C9B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3403" w14:textId="77777777" w:rsidR="00DB375D" w:rsidRDefault="00DB375D" w:rsidP="004E7C9B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 w:themeColor="text1"/>
              <w:right w:val="single" w:sz="1" w:space="0" w:color="000000" w:themeColor="text1"/>
            </w:tcBorders>
          </w:tcPr>
          <w:p w14:paraId="2FCE35CD" w14:textId="77777777" w:rsidR="00DB375D" w:rsidRDefault="00DB375D" w:rsidP="004E7C9B">
            <w:pPr>
              <w:pStyle w:val="TableContents"/>
              <w:snapToGrid w:val="0"/>
            </w:pPr>
            <w:r>
              <w:t>...</w:t>
            </w:r>
          </w:p>
        </w:tc>
      </w:tr>
    </w:tbl>
    <w:p w14:paraId="79EE42D0" w14:textId="4D5CEDE2" w:rsidR="00637EDA" w:rsidRDefault="00637EDA"/>
    <w:p w14:paraId="31EF7F77" w14:textId="77777777" w:rsidR="00DD0B8B" w:rsidRDefault="00DD0B8B" w:rsidP="00DD0B8B">
      <w:pPr>
        <w:pStyle w:val="NormalWeb"/>
      </w:pPr>
      <w:r>
        <w:rPr>
          <w:rStyle w:val="Strong"/>
        </w:rPr>
        <w:t>Total functionalities implemented:</w:t>
      </w:r>
    </w:p>
    <w:p w14:paraId="4BF9CA5A" w14:textId="1F16F64A" w:rsidR="00DD0B8B" w:rsidRDefault="00E427D2" w:rsidP="00DD0B8B">
      <w:pPr>
        <w:pStyle w:val="NormalWeb"/>
        <w:numPr>
          <w:ilvl w:val="0"/>
          <w:numId w:val="8"/>
        </w:numPr>
      </w:pPr>
      <w:proofErr w:type="spellStart"/>
      <w:r>
        <w:t>D</w:t>
      </w:r>
      <w:r w:rsidR="00DD0B8B">
        <w:t>dd</w:t>
      </w:r>
      <w:proofErr w:type="spellEnd"/>
      <w:r>
        <w:t>;</w:t>
      </w:r>
    </w:p>
    <w:p w14:paraId="48D4BB88" w14:textId="4EF327E9" w:rsidR="00DD0B8B" w:rsidRDefault="00DD0B8B" w:rsidP="00DD0B8B">
      <w:pPr>
        <w:pStyle w:val="NormalWeb"/>
        <w:numPr>
          <w:ilvl w:val="0"/>
          <w:numId w:val="8"/>
        </w:numPr>
      </w:pPr>
      <w:r>
        <w:t>ddd2</w:t>
      </w:r>
      <w:r w:rsidR="00E427D2">
        <w:t>;</w:t>
      </w:r>
    </w:p>
    <w:p w14:paraId="242B2C45" w14:textId="77777777" w:rsidR="00DD0B8B" w:rsidRDefault="00DD0B8B" w:rsidP="00DD0B8B">
      <w:pPr>
        <w:pStyle w:val="NormalWeb"/>
      </w:pPr>
      <w:r>
        <w:rPr>
          <w:rStyle w:val="Strong"/>
        </w:rPr>
        <w:t>Partially implemented functionalities:</w:t>
      </w:r>
    </w:p>
    <w:p w14:paraId="274E2112" w14:textId="614EE3DE" w:rsidR="00DD0B8B" w:rsidRDefault="00DD0B8B" w:rsidP="00DD0B8B">
      <w:pPr>
        <w:pStyle w:val="NormalWeb"/>
        <w:numPr>
          <w:ilvl w:val="0"/>
          <w:numId w:val="9"/>
        </w:numPr>
      </w:pPr>
      <w:r>
        <w:t>qqq1 (75%)</w:t>
      </w:r>
      <w:r w:rsidR="00E427D2">
        <w:t>;</w:t>
      </w:r>
    </w:p>
    <w:p w14:paraId="3CD849F1" w14:textId="77777777" w:rsidR="00DB375D" w:rsidRDefault="00DB375D" w:rsidP="00DB375D">
      <w:pPr>
        <w:pStyle w:val="NormalWeb"/>
        <w:ind w:left="720"/>
      </w:pPr>
    </w:p>
    <w:p w14:paraId="7B576662" w14:textId="4EAC236F" w:rsidR="00DD0B8B" w:rsidRDefault="00DD0B8B" w:rsidP="00DD0B8B">
      <w:pPr>
        <w:pStyle w:val="NormalWeb"/>
        <w:numPr>
          <w:ilvl w:val="0"/>
          <w:numId w:val="9"/>
        </w:numPr>
      </w:pPr>
      <w:r>
        <w:t>qqq2 (22%)</w:t>
      </w:r>
      <w:r w:rsidR="00E427D2">
        <w:t>.</w:t>
      </w:r>
    </w:p>
    <w:p w14:paraId="7E4D9835" w14:textId="77777777" w:rsidR="00637EDA" w:rsidRDefault="00637EDA"/>
    <w:p w14:paraId="01D5154E" w14:textId="77777777" w:rsidR="00637EDA" w:rsidRDefault="00637EDA">
      <w:pPr>
        <w:rPr>
          <w:b/>
          <w:bCs/>
        </w:rPr>
      </w:pPr>
    </w:p>
    <w:p w14:paraId="669F021D" w14:textId="56085C8F" w:rsidR="00637EDA" w:rsidRDefault="00DD0B8B">
      <w:pPr>
        <w:numPr>
          <w:ilvl w:val="0"/>
          <w:numId w:val="2"/>
        </w:numPr>
        <w:rPr>
          <w:b/>
          <w:bCs/>
        </w:rPr>
      </w:pPr>
      <w:r w:rsidRPr="00DD0B8B">
        <w:rPr>
          <w:b/>
          <w:bCs/>
        </w:rPr>
        <w:t>Activities and Results of the Tester</w:t>
      </w:r>
      <w:r w:rsidR="00637EDA">
        <w:rPr>
          <w:b/>
          <w:bCs/>
        </w:rPr>
        <w:t xml:space="preserve">: </w:t>
      </w:r>
    </w:p>
    <w:p w14:paraId="7D20F5E4" w14:textId="77777777" w:rsidR="00637EDA" w:rsidRDefault="00637EDA">
      <w:pPr>
        <w:rPr>
          <w:b/>
          <w:bCs/>
        </w:rPr>
      </w:pPr>
    </w:p>
    <w:p w14:paraId="7486171F" w14:textId="0F4D03FF" w:rsidR="001E6800" w:rsidRDefault="001E6800">
      <w:pPr>
        <w:rPr>
          <w:b/>
          <w:bCs/>
        </w:rPr>
      </w:pPr>
      <w:r>
        <w:rPr>
          <w:b/>
          <w:bCs/>
        </w:rPr>
        <w:t xml:space="preserve">Student: </w:t>
      </w:r>
      <w:proofErr w:type="spellStart"/>
      <w:r w:rsidR="00DB375D">
        <w:rPr>
          <w:b/>
          <w:bCs/>
        </w:rPr>
        <w:t>Șofan</w:t>
      </w:r>
      <w:proofErr w:type="spellEnd"/>
      <w:r w:rsidR="00DB375D">
        <w:rPr>
          <w:b/>
          <w:bCs/>
        </w:rPr>
        <w:t xml:space="preserve"> Laurențiu</w:t>
      </w:r>
    </w:p>
    <w:p w14:paraId="0CE23A4C" w14:textId="77777777" w:rsidR="00A46524" w:rsidRDefault="00A46524">
      <w:pPr>
        <w:rPr>
          <w:b/>
          <w:bCs/>
        </w:rPr>
      </w:pPr>
    </w:p>
    <w:p w14:paraId="37912B2C" w14:textId="0EB429D9" w:rsidR="00637EDA" w:rsidRDefault="00A46524">
      <w:pPr>
        <w:rPr>
          <w:rStyle w:val="Strong"/>
          <w:b w:val="0"/>
          <w:bCs w:val="0"/>
        </w:rPr>
      </w:pPr>
      <w:r w:rsidRPr="00A46524">
        <w:rPr>
          <w:rStyle w:val="Strong"/>
          <w:b w:val="0"/>
          <w:bCs w:val="0"/>
        </w:rPr>
        <w:t>Number of bugs identified:</w:t>
      </w:r>
      <w:r w:rsidRPr="00A46524">
        <w:rPr>
          <w:b/>
          <w:bCs/>
        </w:rPr>
        <w:br/>
      </w:r>
      <w:r w:rsidRPr="00A46524">
        <w:rPr>
          <w:rStyle w:val="Strong"/>
          <w:b w:val="0"/>
          <w:bCs w:val="0"/>
        </w:rPr>
        <w:t>Number of bugs fully resolved:</w:t>
      </w:r>
      <w:r w:rsidRPr="00A46524">
        <w:rPr>
          <w:b/>
          <w:bCs/>
        </w:rPr>
        <w:br/>
      </w:r>
      <w:r w:rsidRPr="00A46524">
        <w:rPr>
          <w:rStyle w:val="Strong"/>
          <w:b w:val="0"/>
          <w:bCs w:val="0"/>
        </w:rPr>
        <w:t>Number of bugs partially resolved:</w:t>
      </w:r>
    </w:p>
    <w:p w14:paraId="6F5E3AA5" w14:textId="77777777" w:rsidR="00A46524" w:rsidRPr="00A46524" w:rsidRDefault="00A46524">
      <w:pPr>
        <w:rPr>
          <w:b/>
          <w:bCs/>
          <w:lang w:val="pt-PT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55"/>
        <w:gridCol w:w="2745"/>
        <w:gridCol w:w="2220"/>
        <w:gridCol w:w="1110"/>
        <w:gridCol w:w="1761"/>
      </w:tblGrid>
      <w:tr w:rsidR="00637EDA" w14:paraId="35BE8EA9" w14:textId="77777777" w:rsidTr="00C4546C">
        <w:trPr>
          <w:trHeight w:val="276"/>
        </w:trPr>
        <w:tc>
          <w:tcPr>
            <w:tcW w:w="3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D242E9" w14:textId="77777777" w:rsidR="00E50DD3" w:rsidRPr="00E50DD3" w:rsidRDefault="00E50DD3" w:rsidP="00E50DD3">
            <w:pPr>
              <w:widowControl/>
              <w:suppressAutoHyphens w:val="0"/>
              <w:rPr>
                <w:rFonts w:eastAsia="Times New Roman"/>
                <w:kern w:val="0"/>
              </w:rPr>
            </w:pPr>
            <w:r w:rsidRPr="00E50DD3">
              <w:t>Bug Description</w:t>
            </w:r>
          </w:p>
          <w:p w14:paraId="5731FDB7" w14:textId="1C99B731" w:rsidR="00637EDA" w:rsidRPr="00C4546C" w:rsidRDefault="00637EDA">
            <w:pPr>
              <w:pStyle w:val="TableContents"/>
              <w:snapToGrid w:val="0"/>
              <w:rPr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DF4CC4" w14:textId="2DC5C5F3" w:rsidR="00637EDA" w:rsidRPr="00C4546C" w:rsidRDefault="00E50DD3">
            <w:pPr>
              <w:pStyle w:val="TableContents"/>
              <w:snapToGrid w:val="0"/>
              <w:rPr>
                <w:sz w:val="22"/>
                <w:szCs w:val="22"/>
              </w:rPr>
            </w:pPr>
            <w:r w:rsidRPr="00E50DD3">
              <w:rPr>
                <w:sz w:val="22"/>
                <w:szCs w:val="22"/>
              </w:rPr>
              <w:t>Solution Description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0DBA3" w14:textId="06C4A64A" w:rsidR="00637EDA" w:rsidRPr="00C4546C" w:rsidRDefault="00E50DD3">
            <w:pPr>
              <w:pStyle w:val="TableContents"/>
              <w:snapToGrid w:val="0"/>
              <w:rPr>
                <w:sz w:val="22"/>
                <w:szCs w:val="22"/>
              </w:rPr>
            </w:pPr>
            <w:r w:rsidRPr="00E50DD3">
              <w:rPr>
                <w:sz w:val="22"/>
                <w:szCs w:val="22"/>
              </w:rPr>
              <w:t>Number of Lines of Code Rewritten or Added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46CD4A" w14:textId="2F23610E" w:rsidR="00637EDA" w:rsidRPr="00C4546C" w:rsidRDefault="004C2FAF">
            <w:pPr>
              <w:pStyle w:val="TableContents"/>
              <w:snapToGrid w:val="0"/>
              <w:rPr>
                <w:sz w:val="22"/>
                <w:szCs w:val="22"/>
              </w:rPr>
            </w:pPr>
            <w:r w:rsidRPr="004C2FAF">
              <w:rPr>
                <w:sz w:val="22"/>
                <w:szCs w:val="22"/>
              </w:rPr>
              <w:t>Time Spent</w:t>
            </w:r>
          </w:p>
        </w:tc>
        <w:tc>
          <w:tcPr>
            <w:tcW w:w="17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E57E4" w14:textId="77777777" w:rsidR="00637EDA" w:rsidRPr="00C4546C" w:rsidRDefault="00637ED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C4546C">
              <w:rPr>
                <w:sz w:val="22"/>
                <w:szCs w:val="22"/>
              </w:rPr>
              <w:t xml:space="preserve">Review </w:t>
            </w:r>
          </w:p>
        </w:tc>
      </w:tr>
      <w:tr w:rsidR="00637EDA" w14:paraId="4FE2A246" w14:textId="77777777" w:rsidTr="00C4546C">
        <w:trPr>
          <w:trHeight w:val="276"/>
        </w:trPr>
        <w:tc>
          <w:tcPr>
            <w:tcW w:w="3555" w:type="dxa"/>
            <w:tcBorders>
              <w:left w:val="single" w:sz="1" w:space="0" w:color="000000"/>
              <w:bottom w:val="single" w:sz="1" w:space="0" w:color="000000"/>
            </w:tcBorders>
          </w:tcPr>
          <w:p w14:paraId="6A73B226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745" w:type="dxa"/>
            <w:tcBorders>
              <w:left w:val="single" w:sz="1" w:space="0" w:color="000000"/>
              <w:bottom w:val="single" w:sz="1" w:space="0" w:color="000000"/>
            </w:tcBorders>
          </w:tcPr>
          <w:p w14:paraId="738643F4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220" w:type="dxa"/>
            <w:tcBorders>
              <w:left w:val="single" w:sz="1" w:space="0" w:color="000000"/>
              <w:bottom w:val="single" w:sz="1" w:space="0" w:color="000000"/>
            </w:tcBorders>
          </w:tcPr>
          <w:p w14:paraId="00E9D3EB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110" w:type="dxa"/>
            <w:tcBorders>
              <w:left w:val="single" w:sz="1" w:space="0" w:color="000000"/>
              <w:bottom w:val="single" w:sz="1" w:space="0" w:color="000000"/>
            </w:tcBorders>
          </w:tcPr>
          <w:p w14:paraId="25737D9E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76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6E66C" w14:textId="77777777" w:rsidR="00637EDA" w:rsidRDefault="00637EDA">
            <w:pPr>
              <w:pStyle w:val="TableContents"/>
              <w:snapToGrid w:val="0"/>
            </w:pPr>
          </w:p>
        </w:tc>
      </w:tr>
      <w:tr w:rsidR="00637EDA" w14:paraId="396391A5" w14:textId="77777777" w:rsidTr="00C4546C">
        <w:trPr>
          <w:trHeight w:val="276"/>
        </w:trPr>
        <w:tc>
          <w:tcPr>
            <w:tcW w:w="3555" w:type="dxa"/>
            <w:tcBorders>
              <w:left w:val="single" w:sz="1" w:space="0" w:color="000000"/>
              <w:bottom w:val="single" w:sz="1" w:space="0" w:color="000000"/>
            </w:tcBorders>
          </w:tcPr>
          <w:p w14:paraId="44784247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745" w:type="dxa"/>
            <w:tcBorders>
              <w:left w:val="single" w:sz="1" w:space="0" w:color="000000"/>
              <w:bottom w:val="single" w:sz="1" w:space="0" w:color="000000"/>
            </w:tcBorders>
          </w:tcPr>
          <w:p w14:paraId="54937861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220" w:type="dxa"/>
            <w:tcBorders>
              <w:left w:val="single" w:sz="1" w:space="0" w:color="000000"/>
              <w:bottom w:val="single" w:sz="1" w:space="0" w:color="000000"/>
            </w:tcBorders>
          </w:tcPr>
          <w:p w14:paraId="387E123B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110" w:type="dxa"/>
            <w:tcBorders>
              <w:left w:val="single" w:sz="1" w:space="0" w:color="000000"/>
              <w:bottom w:val="single" w:sz="1" w:space="0" w:color="000000"/>
            </w:tcBorders>
          </w:tcPr>
          <w:p w14:paraId="578E37FA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76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643CC" w14:textId="77777777" w:rsidR="00637EDA" w:rsidRDefault="00637EDA">
            <w:pPr>
              <w:pStyle w:val="TableContents"/>
              <w:snapToGrid w:val="0"/>
            </w:pPr>
          </w:p>
        </w:tc>
      </w:tr>
    </w:tbl>
    <w:p w14:paraId="3BD74B0C" w14:textId="77777777" w:rsidR="00637EDA" w:rsidRDefault="00637EDA"/>
    <w:p w14:paraId="4D66D89C" w14:textId="77777777" w:rsidR="00637EDA" w:rsidRDefault="00637EDA"/>
    <w:p w14:paraId="7D90BCEC" w14:textId="25F444E3" w:rsidR="00637EDA" w:rsidRDefault="004C2FAF">
      <w:pPr>
        <w:numPr>
          <w:ilvl w:val="0"/>
          <w:numId w:val="2"/>
        </w:numPr>
        <w:rPr>
          <w:b/>
          <w:bCs/>
        </w:rPr>
      </w:pPr>
      <w:r w:rsidRPr="004C2FAF">
        <w:rPr>
          <w:b/>
          <w:bCs/>
        </w:rPr>
        <w:t>Research Activities and Results</w:t>
      </w:r>
      <w:r w:rsidR="00637EDA">
        <w:rPr>
          <w:b/>
          <w:bCs/>
        </w:rPr>
        <w:t xml:space="preserve">: </w:t>
      </w:r>
    </w:p>
    <w:p w14:paraId="34ACAB49" w14:textId="77777777" w:rsidR="00637EDA" w:rsidRDefault="00637EDA">
      <w:pPr>
        <w:rPr>
          <w:b/>
          <w:bCs/>
        </w:rPr>
      </w:pPr>
    </w:p>
    <w:p w14:paraId="5F33EB9B" w14:textId="439AD2FD" w:rsidR="00637EDA" w:rsidRDefault="00637EDA">
      <w:r>
        <w:t xml:space="preserve">       </w:t>
      </w:r>
      <w:r w:rsidR="002F18FA" w:rsidRPr="002F18FA">
        <w:t xml:space="preserve">Articles, web pages, and tutorials </w:t>
      </w:r>
      <w:r w:rsidR="0047689F" w:rsidRPr="002F18FA">
        <w:t>studied:</w:t>
      </w:r>
      <w:r>
        <w:t xml:space="preserve"> </w:t>
      </w:r>
    </w:p>
    <w:p w14:paraId="65E27C36" w14:textId="77777777" w:rsidR="00637EDA" w:rsidRDefault="00637EDA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00"/>
        <w:gridCol w:w="5760"/>
        <w:gridCol w:w="2031"/>
      </w:tblGrid>
      <w:tr w:rsidR="00637EDA" w14:paraId="144E665F" w14:textId="77777777" w:rsidTr="004325BD">
        <w:trPr>
          <w:trHeight w:val="276"/>
        </w:trPr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3A5E56" w14:textId="77777777" w:rsidR="002F18FA" w:rsidRPr="00B221EE" w:rsidRDefault="002F18FA" w:rsidP="00B221EE">
            <w:pPr>
              <w:widowControl/>
              <w:suppressAutoHyphens w:val="0"/>
            </w:pPr>
            <w:r w:rsidRPr="00B221EE">
              <w:t>Title and Author</w:t>
            </w:r>
          </w:p>
          <w:p w14:paraId="3CC41AD4" w14:textId="1265EC81" w:rsidR="00637EDA" w:rsidRDefault="00637EDA" w:rsidP="00B221EE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F18FA" w:rsidRPr="002F18FA" w14:paraId="02E65D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3ED7B7" w14:textId="77777777" w:rsidR="002F18FA" w:rsidRPr="002F18FA" w:rsidRDefault="002F18FA" w:rsidP="00B221EE">
                  <w:pPr>
                    <w:pStyle w:val="TableContents"/>
                    <w:snapToGrid w:val="0"/>
                  </w:pPr>
                </w:p>
              </w:tc>
            </w:tr>
          </w:tbl>
          <w:p w14:paraId="5A9DBF0E" w14:textId="77777777" w:rsidR="002F18FA" w:rsidRPr="002F18FA" w:rsidRDefault="002F18FA" w:rsidP="00B221EE">
            <w:pPr>
              <w:pStyle w:val="TableContents"/>
              <w:snapToGrid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5"/>
            </w:tblGrid>
            <w:tr w:rsidR="002F18FA" w:rsidRPr="002F18FA" w14:paraId="47174EDD" w14:textId="77777777" w:rsidTr="00B221EE">
              <w:trPr>
                <w:trHeight w:val="210"/>
                <w:tblCellSpacing w:w="15" w:type="dxa"/>
              </w:trPr>
              <w:tc>
                <w:tcPr>
                  <w:tcW w:w="1945" w:type="dxa"/>
                  <w:vAlign w:val="center"/>
                  <w:hideMark/>
                </w:tcPr>
                <w:p w14:paraId="70B767D5" w14:textId="14343A36" w:rsidR="002F18FA" w:rsidRPr="002F18FA" w:rsidRDefault="002F18FA" w:rsidP="00B221EE">
                  <w:pPr>
                    <w:widowControl/>
                    <w:suppressAutoHyphens w:val="0"/>
                  </w:pPr>
                  <w:r w:rsidRPr="002F18FA">
                    <w:t>Source (Web Link)</w:t>
                  </w:r>
                </w:p>
              </w:tc>
            </w:tr>
          </w:tbl>
          <w:p w14:paraId="4A46107B" w14:textId="4F62ED85" w:rsidR="00637EDA" w:rsidRDefault="00637EDA" w:rsidP="00B221EE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313E0" w14:textId="037D92AD" w:rsidR="00637EDA" w:rsidRDefault="002F18FA" w:rsidP="00B221EE">
            <w:pPr>
              <w:pStyle w:val="TableContents"/>
              <w:snapToGrid w:val="0"/>
            </w:pPr>
            <w:r w:rsidRPr="002F18FA">
              <w:t>Number of Pages</w:t>
            </w:r>
          </w:p>
        </w:tc>
      </w:tr>
      <w:tr w:rsidR="00637EDA" w14:paraId="38BBDCDC" w14:textId="77777777" w:rsidTr="004325BD">
        <w:trPr>
          <w:trHeight w:val="276"/>
        </w:trPr>
        <w:tc>
          <w:tcPr>
            <w:tcW w:w="3600" w:type="dxa"/>
            <w:tcBorders>
              <w:left w:val="single" w:sz="1" w:space="0" w:color="000000"/>
              <w:bottom w:val="single" w:sz="1" w:space="0" w:color="000000"/>
            </w:tcBorders>
          </w:tcPr>
          <w:p w14:paraId="1EBA16DE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left w:val="single" w:sz="1" w:space="0" w:color="000000"/>
              <w:bottom w:val="single" w:sz="1" w:space="0" w:color="000000"/>
            </w:tcBorders>
          </w:tcPr>
          <w:p w14:paraId="640BF9A5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51538" w14:textId="77777777" w:rsidR="00637EDA" w:rsidRDefault="00637EDA">
            <w:pPr>
              <w:pStyle w:val="TableContents"/>
              <w:snapToGrid w:val="0"/>
            </w:pPr>
          </w:p>
        </w:tc>
      </w:tr>
      <w:tr w:rsidR="00637EDA" w14:paraId="206758A2" w14:textId="77777777" w:rsidTr="004325BD">
        <w:trPr>
          <w:trHeight w:val="276"/>
        </w:trPr>
        <w:tc>
          <w:tcPr>
            <w:tcW w:w="3600" w:type="dxa"/>
            <w:tcBorders>
              <w:left w:val="single" w:sz="1" w:space="0" w:color="000000"/>
              <w:bottom w:val="single" w:sz="1" w:space="0" w:color="000000"/>
            </w:tcBorders>
          </w:tcPr>
          <w:p w14:paraId="1A14C3C2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left w:val="single" w:sz="1" w:space="0" w:color="000000"/>
              <w:bottom w:val="single" w:sz="1" w:space="0" w:color="000000"/>
            </w:tcBorders>
          </w:tcPr>
          <w:p w14:paraId="29A6A92B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4993B" w14:textId="77777777" w:rsidR="00637EDA" w:rsidRDefault="00637EDA">
            <w:pPr>
              <w:pStyle w:val="TableContents"/>
              <w:snapToGrid w:val="0"/>
            </w:pPr>
          </w:p>
        </w:tc>
      </w:tr>
    </w:tbl>
    <w:p w14:paraId="37BFFD6B" w14:textId="77777777" w:rsidR="00637EDA" w:rsidRDefault="00637EDA"/>
    <w:p w14:paraId="5B69BF0C" w14:textId="77777777" w:rsidR="00637EDA" w:rsidRDefault="00637EDA" w:rsidP="00051408">
      <w:pPr>
        <w:ind w:left="720"/>
      </w:pPr>
    </w:p>
    <w:p w14:paraId="02D30CA6" w14:textId="77777777" w:rsidR="00637EDA" w:rsidRDefault="00637EDA"/>
    <w:p w14:paraId="7598F53F" w14:textId="77777777" w:rsidR="00637EDA" w:rsidRDefault="00637EDA"/>
    <w:p w14:paraId="080573E5" w14:textId="77777777" w:rsidR="00637EDA" w:rsidRDefault="00637EDA">
      <w:pPr>
        <w:rPr>
          <w:b/>
          <w:bCs/>
        </w:rPr>
      </w:pPr>
    </w:p>
    <w:sectPr w:rsidR="00637EDA">
      <w:headerReference w:type="default" r:id="rId10"/>
      <w:pgSz w:w="12240" w:h="15840"/>
      <w:pgMar w:top="315" w:right="375" w:bottom="1125" w:left="4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0D2B" w14:textId="77777777" w:rsidR="00E52047" w:rsidRDefault="00E52047">
      <w:r>
        <w:separator/>
      </w:r>
    </w:p>
  </w:endnote>
  <w:endnote w:type="continuationSeparator" w:id="0">
    <w:p w14:paraId="48681597" w14:textId="77777777" w:rsidR="00E52047" w:rsidRDefault="00E5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E7BAC" w14:textId="77777777" w:rsidR="00E52047" w:rsidRDefault="00E52047">
      <w:r>
        <w:separator/>
      </w:r>
    </w:p>
  </w:footnote>
  <w:footnote w:type="continuationSeparator" w:id="0">
    <w:p w14:paraId="38C67AB9" w14:textId="77777777" w:rsidR="00E52047" w:rsidRDefault="00E52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B0EC" w14:textId="7DCF7488" w:rsidR="00DB375D" w:rsidRDefault="00DB375D">
    <w:pPr>
      <w:pStyle w:val="Header"/>
    </w:pPr>
    <w:r>
      <w:rPr>
        <w:noProof/>
      </w:rPr>
      <w:drawing>
        <wp:inline distT="0" distB="0" distL="0" distR="0" wp14:anchorId="1AB6829D" wp14:editId="1C9F7454">
          <wp:extent cx="928550" cy="491067"/>
          <wp:effectExtent l="0" t="0" r="5080" b="4445"/>
          <wp:docPr id="14489683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968331" name="Picture 14489683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9913" cy="502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445B1C" w14:textId="78B912F9" w:rsidR="00DB375D" w:rsidRPr="00DB375D" w:rsidRDefault="00DB375D">
    <w:pPr>
      <w:pStyle w:val="Header"/>
      <w:rPr>
        <w:i/>
        <w:iCs/>
      </w:rPr>
    </w:pPr>
    <w:r w:rsidRPr="00DB375D">
      <w:rPr>
        <w:i/>
        <w:iCs/>
      </w:rPr>
      <w:t>Speeding ahead in code and cars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594EFA55"/>
    <w:multiLevelType w:val="hybridMultilevel"/>
    <w:tmpl w:val="C478BEC8"/>
    <w:lvl w:ilvl="0" w:tplc="96F48832">
      <w:start w:val="1"/>
      <w:numFmt w:val="decimal"/>
      <w:lvlText w:val="(%1)"/>
      <w:lvlJc w:val="left"/>
      <w:pPr>
        <w:ind w:left="720" w:hanging="360"/>
      </w:pPr>
    </w:lvl>
    <w:lvl w:ilvl="1" w:tplc="50D69FB2">
      <w:start w:val="1"/>
      <w:numFmt w:val="lowerLetter"/>
      <w:lvlText w:val="%2."/>
      <w:lvlJc w:val="left"/>
      <w:pPr>
        <w:ind w:left="1440" w:hanging="360"/>
      </w:pPr>
    </w:lvl>
    <w:lvl w:ilvl="2" w:tplc="FDE83BB0">
      <w:start w:val="1"/>
      <w:numFmt w:val="lowerRoman"/>
      <w:lvlText w:val="%3."/>
      <w:lvlJc w:val="right"/>
      <w:pPr>
        <w:ind w:left="2160" w:hanging="180"/>
      </w:pPr>
    </w:lvl>
    <w:lvl w:ilvl="3" w:tplc="574A3B6E">
      <w:start w:val="1"/>
      <w:numFmt w:val="decimal"/>
      <w:lvlText w:val="%4."/>
      <w:lvlJc w:val="left"/>
      <w:pPr>
        <w:ind w:left="2880" w:hanging="360"/>
      </w:pPr>
    </w:lvl>
    <w:lvl w:ilvl="4" w:tplc="7DA8F63C">
      <w:start w:val="1"/>
      <w:numFmt w:val="lowerLetter"/>
      <w:lvlText w:val="%5."/>
      <w:lvlJc w:val="left"/>
      <w:pPr>
        <w:ind w:left="3600" w:hanging="360"/>
      </w:pPr>
    </w:lvl>
    <w:lvl w:ilvl="5" w:tplc="11F417AE">
      <w:start w:val="1"/>
      <w:numFmt w:val="lowerRoman"/>
      <w:lvlText w:val="%6."/>
      <w:lvlJc w:val="right"/>
      <w:pPr>
        <w:ind w:left="4320" w:hanging="180"/>
      </w:pPr>
    </w:lvl>
    <w:lvl w:ilvl="6" w:tplc="B8AC3A56">
      <w:start w:val="1"/>
      <w:numFmt w:val="decimal"/>
      <w:lvlText w:val="%7."/>
      <w:lvlJc w:val="left"/>
      <w:pPr>
        <w:ind w:left="5040" w:hanging="360"/>
      </w:pPr>
    </w:lvl>
    <w:lvl w:ilvl="7" w:tplc="654686CC">
      <w:start w:val="1"/>
      <w:numFmt w:val="lowerLetter"/>
      <w:lvlText w:val="%8."/>
      <w:lvlJc w:val="left"/>
      <w:pPr>
        <w:ind w:left="5760" w:hanging="360"/>
      </w:pPr>
    </w:lvl>
    <w:lvl w:ilvl="8" w:tplc="ACCEFDC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74024"/>
    <w:multiLevelType w:val="multilevel"/>
    <w:tmpl w:val="E5B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66061"/>
    <w:multiLevelType w:val="multilevel"/>
    <w:tmpl w:val="865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10158">
    <w:abstractNumId w:val="6"/>
  </w:num>
  <w:num w:numId="2" w16cid:durableId="1911377959">
    <w:abstractNumId w:val="0"/>
  </w:num>
  <w:num w:numId="3" w16cid:durableId="483738661">
    <w:abstractNumId w:val="1"/>
  </w:num>
  <w:num w:numId="4" w16cid:durableId="313217410">
    <w:abstractNumId w:val="2"/>
  </w:num>
  <w:num w:numId="5" w16cid:durableId="871695211">
    <w:abstractNumId w:val="3"/>
  </w:num>
  <w:num w:numId="6" w16cid:durableId="1537616592">
    <w:abstractNumId w:val="4"/>
  </w:num>
  <w:num w:numId="7" w16cid:durableId="796945804">
    <w:abstractNumId w:val="5"/>
  </w:num>
  <w:num w:numId="8" w16cid:durableId="159084473">
    <w:abstractNumId w:val="8"/>
  </w:num>
  <w:num w:numId="9" w16cid:durableId="2108228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MzM2NDMyNTC0MDBR0lEKTi0uzszPAykwrgUA5x53oSwAAAA="/>
  </w:docVars>
  <w:rsids>
    <w:rsidRoot w:val="001E6800"/>
    <w:rsid w:val="00034678"/>
    <w:rsid w:val="00051408"/>
    <w:rsid w:val="000D1C31"/>
    <w:rsid w:val="001B1E1B"/>
    <w:rsid w:val="001C20A8"/>
    <w:rsid w:val="001C26F9"/>
    <w:rsid w:val="001E6800"/>
    <w:rsid w:val="00265C23"/>
    <w:rsid w:val="002F18FA"/>
    <w:rsid w:val="00372B08"/>
    <w:rsid w:val="004325BD"/>
    <w:rsid w:val="0047689F"/>
    <w:rsid w:val="004C2FAF"/>
    <w:rsid w:val="00637EDA"/>
    <w:rsid w:val="0065466E"/>
    <w:rsid w:val="00766ED9"/>
    <w:rsid w:val="0079173C"/>
    <w:rsid w:val="007D021C"/>
    <w:rsid w:val="00822843"/>
    <w:rsid w:val="00842C01"/>
    <w:rsid w:val="0089583F"/>
    <w:rsid w:val="009420BC"/>
    <w:rsid w:val="0096188F"/>
    <w:rsid w:val="009D0CBF"/>
    <w:rsid w:val="00A46524"/>
    <w:rsid w:val="00AC71EF"/>
    <w:rsid w:val="00B108A2"/>
    <w:rsid w:val="00B221EE"/>
    <w:rsid w:val="00B247EB"/>
    <w:rsid w:val="00B2487C"/>
    <w:rsid w:val="00B32F75"/>
    <w:rsid w:val="00B6736F"/>
    <w:rsid w:val="00C372F1"/>
    <w:rsid w:val="00C4546C"/>
    <w:rsid w:val="00C55805"/>
    <w:rsid w:val="00C57903"/>
    <w:rsid w:val="00D22236"/>
    <w:rsid w:val="00D46BE4"/>
    <w:rsid w:val="00D76886"/>
    <w:rsid w:val="00DB375D"/>
    <w:rsid w:val="00DD0B8B"/>
    <w:rsid w:val="00E427D2"/>
    <w:rsid w:val="00E50DD3"/>
    <w:rsid w:val="00E52047"/>
    <w:rsid w:val="02D29B7C"/>
    <w:rsid w:val="055C2FBC"/>
    <w:rsid w:val="0567BF15"/>
    <w:rsid w:val="07D812DF"/>
    <w:rsid w:val="0C04521D"/>
    <w:rsid w:val="0D62D8D6"/>
    <w:rsid w:val="1506CE0B"/>
    <w:rsid w:val="196CBEEF"/>
    <w:rsid w:val="1B7CB4FC"/>
    <w:rsid w:val="1D66E322"/>
    <w:rsid w:val="22333741"/>
    <w:rsid w:val="2626317C"/>
    <w:rsid w:val="271A77A4"/>
    <w:rsid w:val="2AA19EBB"/>
    <w:rsid w:val="34E429F2"/>
    <w:rsid w:val="361207CD"/>
    <w:rsid w:val="3637A11C"/>
    <w:rsid w:val="3727E0AB"/>
    <w:rsid w:val="38BF7290"/>
    <w:rsid w:val="3A6BC377"/>
    <w:rsid w:val="3E95AA6C"/>
    <w:rsid w:val="422BC73B"/>
    <w:rsid w:val="45BFB077"/>
    <w:rsid w:val="4679507D"/>
    <w:rsid w:val="494B6288"/>
    <w:rsid w:val="4B352BD0"/>
    <w:rsid w:val="4B8CC659"/>
    <w:rsid w:val="4F351156"/>
    <w:rsid w:val="5195A8B9"/>
    <w:rsid w:val="5E3253C5"/>
    <w:rsid w:val="63CF29E4"/>
    <w:rsid w:val="6FB92CE3"/>
    <w:rsid w:val="7458B239"/>
    <w:rsid w:val="7516D7A6"/>
    <w:rsid w:val="7878F08D"/>
    <w:rsid w:val="78FDB530"/>
    <w:rsid w:val="7914D1EC"/>
    <w:rsid w:val="7A853D95"/>
    <w:rsid w:val="7AF1D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0400B"/>
  <w15:chartTrackingRefBased/>
  <w15:docId w15:val="{BB92C1C2-68BB-42BF-8079-A2D87C8C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-Absatz-Standardschriftart1">
    <w:name w:val="WW-Absatz-Standardschriftart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FootnoteCharacters">
    <w:name w:val="Footnote Characters"/>
  </w:style>
  <w:style w:type="character" w:styleId="FootnoteReference">
    <w:name w:val="footnote reference"/>
    <w:semiHidden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WW-EndnoteCharacters">
    <w:name w:val="WW-Endnote Characters"/>
  </w:style>
  <w:style w:type="character" w:styleId="EndnoteReference">
    <w:name w:val="endnote reference"/>
    <w:semiHidden/>
    <w:rPr>
      <w:vertAlign w:val="superscrip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FootnoteText">
    <w:name w:val="footnote text"/>
    <w:basedOn w:val="Normal"/>
    <w:semiHidden/>
    <w:pPr>
      <w:suppressLineNumbers/>
      <w:ind w:left="283" w:hanging="283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0B8B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character" w:styleId="Strong">
    <w:name w:val="Strong"/>
    <w:uiPriority w:val="22"/>
    <w:qFormat/>
    <w:rsid w:val="00DD0B8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3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75D"/>
    <w:rPr>
      <w:rFonts w:eastAsia="DejaVu Sans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3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75D"/>
    <w:rPr>
      <w:rFonts w:eastAsia="DejaVu Sans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578D6CB1A424985E91426EF7DA885" ma:contentTypeVersion="3" ma:contentTypeDescription="Create a new document." ma:contentTypeScope="" ma:versionID="c4d18a1351babf5e6a617155fb374cd9">
  <xsd:schema xmlns:xsd="http://www.w3.org/2001/XMLSchema" xmlns:xs="http://www.w3.org/2001/XMLSchema" xmlns:p="http://schemas.microsoft.com/office/2006/metadata/properties" xmlns:ns2="01e02197-9dc7-41d2-8941-acaeb6781f04" targetNamespace="http://schemas.microsoft.com/office/2006/metadata/properties" ma:root="true" ma:fieldsID="4f507ea4cb8db17b16e84eb0e17d8638" ns2:_="">
    <xsd:import namespace="01e02197-9dc7-41d2-8941-acaeb6781f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2197-9dc7-41d2-8941-acaeb6781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872DF9-ECEF-402F-9603-E888AEE9CB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02197-9dc7-41d2-8941-acaeb6781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7E4B31-4669-4DE4-B4FD-FD6BEBE74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12473A-D6B2-4D13-AE2A-431990ACDC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2666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Maria Fanca</dc:creator>
  <cp:keywords/>
  <cp:lastModifiedBy>Andrei Mircea Mastan</cp:lastModifiedBy>
  <cp:revision>3</cp:revision>
  <cp:lastPrinted>1899-12-31T22:00:00Z</cp:lastPrinted>
  <dcterms:created xsi:type="dcterms:W3CDTF">2026-05-05T13:42:00Z</dcterms:created>
  <dcterms:modified xsi:type="dcterms:W3CDTF">2026-05-07T10:07:00Z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2026-03-12T10:05:09Z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ea1c69f3-9660-444c-a846-673f6c26ceb0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0x0101004F3578D6CB1A424985E91426EF7DA885</vt:lpwstr>
  </property>
  <property fmtid="{D5CDD505-2E9C-101B-9397-08002B2CF9AE}" pid="11" name="Order">
    <vt:r8>169400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